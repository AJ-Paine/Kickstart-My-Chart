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8E5AF8" w14:textId="1D37C4A4" w:rsidR="00A9204E" w:rsidRPr="003D1E30" w:rsidRDefault="0010706D" w:rsidP="0010706D">
      <w:pPr>
        <w:pStyle w:val="ListParagraph"/>
        <w:numPr>
          <w:ilvl w:val="0"/>
          <w:numId w:val="24"/>
        </w:numPr>
        <w:rPr>
          <w:b/>
          <w:bCs/>
        </w:rPr>
      </w:pPr>
      <w:r w:rsidRPr="003D1E30">
        <w:rPr>
          <w:b/>
          <w:bCs/>
        </w:rPr>
        <w:t>Given the provided data, what are three conclusions we can draw about Kickstarter campa</w:t>
      </w:r>
      <w:r w:rsidR="00A60CA3" w:rsidRPr="003D1E30">
        <w:rPr>
          <w:b/>
          <w:bCs/>
        </w:rPr>
        <w:t>igns?</w:t>
      </w:r>
    </w:p>
    <w:p w14:paraId="7F7F8D08" w14:textId="2F9FDD00" w:rsidR="00A60CA3" w:rsidRDefault="00A60CA3" w:rsidP="00A60CA3">
      <w:pPr>
        <w:pStyle w:val="ListParagraph"/>
        <w:numPr>
          <w:ilvl w:val="1"/>
          <w:numId w:val="24"/>
        </w:numPr>
      </w:pPr>
      <w:r>
        <w:t>A Kickstarter campaign is more likely to be su</w:t>
      </w:r>
      <w:r w:rsidR="00D450DC">
        <w:t>ccessful if it is started in the first half of the year</w:t>
      </w:r>
      <w:r w:rsidR="00B2635F">
        <w:t>.</w:t>
      </w:r>
    </w:p>
    <w:p w14:paraId="3270DB78" w14:textId="3D40DCFA" w:rsidR="00E74764" w:rsidRDefault="00DD2E1C" w:rsidP="0053547D">
      <w:pPr>
        <w:pStyle w:val="ListParagraph"/>
        <w:numPr>
          <w:ilvl w:val="1"/>
          <w:numId w:val="24"/>
        </w:numPr>
      </w:pPr>
      <w:r>
        <w:t>The</w:t>
      </w:r>
      <w:r w:rsidR="00A46AF8">
        <w:t xml:space="preserve">ater is the most popular category with nearly two times the </w:t>
      </w:r>
      <w:r w:rsidR="00954280">
        <w:t>number</w:t>
      </w:r>
      <w:r w:rsidR="00A46AF8">
        <w:t xml:space="preserve"> of campa</w:t>
      </w:r>
      <w:r w:rsidR="00DE2ECA">
        <w:t xml:space="preserve">igns as any other category.  </w:t>
      </w:r>
      <w:r w:rsidR="00954280">
        <w:t>Specifically,</w:t>
      </w:r>
      <w:r w:rsidR="00DE2ECA">
        <w:t xml:space="preserve"> the sub-category of plays, which has </w:t>
      </w:r>
      <w:r w:rsidR="00954280">
        <w:t xml:space="preserve">almost five times more campaigns than the next </w:t>
      </w:r>
      <w:r w:rsidR="00E74764">
        <w:t>most popular sub-category (rock).</w:t>
      </w:r>
    </w:p>
    <w:p w14:paraId="7C6A3B02" w14:textId="3F083E78" w:rsidR="0053547D" w:rsidRDefault="00BE5547" w:rsidP="0053547D">
      <w:pPr>
        <w:pStyle w:val="ListParagraph"/>
        <w:numPr>
          <w:ilvl w:val="1"/>
          <w:numId w:val="24"/>
        </w:numPr>
      </w:pPr>
      <w:r>
        <w:t>The lower the goal is set for, the more likely it is to succ</w:t>
      </w:r>
      <w:r w:rsidR="001B29FB">
        <w:t xml:space="preserve">eed. </w:t>
      </w:r>
    </w:p>
    <w:p w14:paraId="0DA9DC5C" w14:textId="77777777" w:rsidR="003D1E30" w:rsidRDefault="003D1E30" w:rsidP="003D1E30">
      <w:pPr>
        <w:pStyle w:val="ListParagraph"/>
        <w:ind w:left="1440"/>
      </w:pPr>
    </w:p>
    <w:p w14:paraId="166822A1" w14:textId="1BC62DDB" w:rsidR="0053547D" w:rsidRPr="003D1E30" w:rsidRDefault="0053547D" w:rsidP="0053547D">
      <w:pPr>
        <w:pStyle w:val="ListParagraph"/>
        <w:numPr>
          <w:ilvl w:val="0"/>
          <w:numId w:val="24"/>
        </w:numPr>
        <w:rPr>
          <w:b/>
          <w:bCs/>
        </w:rPr>
      </w:pPr>
      <w:r w:rsidRPr="003D1E30">
        <w:rPr>
          <w:b/>
          <w:bCs/>
        </w:rPr>
        <w:t>What are some limitations of the dataset?</w:t>
      </w:r>
    </w:p>
    <w:p w14:paraId="1CD9F903" w14:textId="0F57018C" w:rsidR="0053547D" w:rsidRDefault="006708C0" w:rsidP="0053547D">
      <w:pPr>
        <w:pStyle w:val="ListParagraph"/>
        <w:numPr>
          <w:ilvl w:val="1"/>
          <w:numId w:val="24"/>
        </w:numPr>
      </w:pPr>
      <w:r>
        <w:t>The most recent data is from Ma</w:t>
      </w:r>
      <w:r w:rsidR="00B03A13">
        <w:t>y</w:t>
      </w:r>
      <w:r>
        <w:t xml:space="preserve"> 2017</w:t>
      </w:r>
      <w:r w:rsidR="00855F56">
        <w:t>, which means we are missing almost 4 years of data.</w:t>
      </w:r>
    </w:p>
    <w:p w14:paraId="16D019C6" w14:textId="5B222C74" w:rsidR="006061B4" w:rsidRDefault="00745CA2" w:rsidP="0053547D">
      <w:pPr>
        <w:pStyle w:val="ListParagraph"/>
        <w:numPr>
          <w:ilvl w:val="1"/>
          <w:numId w:val="24"/>
        </w:numPr>
      </w:pPr>
      <w:r>
        <w:t>Other than country, there is</w:t>
      </w:r>
      <w:r w:rsidR="00054222">
        <w:t xml:space="preserve"> no</w:t>
      </w:r>
      <w:r>
        <w:t>t any info on age, location, income, etc</w:t>
      </w:r>
      <w:r w:rsidR="003E245F">
        <w:t xml:space="preserve">. on any of the </w:t>
      </w:r>
      <w:r w:rsidR="003B01DC">
        <w:t xml:space="preserve">backers </w:t>
      </w:r>
      <w:r w:rsidR="00816946">
        <w:t xml:space="preserve">or </w:t>
      </w:r>
      <w:r w:rsidR="00023687">
        <w:t>campaign initiators</w:t>
      </w:r>
      <w:r w:rsidR="001A0029">
        <w:t>.</w:t>
      </w:r>
    </w:p>
    <w:p w14:paraId="2B306C80" w14:textId="77777777" w:rsidR="003D1E30" w:rsidRDefault="003D1E30" w:rsidP="003D1E30">
      <w:pPr>
        <w:pStyle w:val="ListParagraph"/>
        <w:ind w:left="1440"/>
      </w:pPr>
    </w:p>
    <w:p w14:paraId="7D802ED4" w14:textId="12C62CAA" w:rsidR="0053547D" w:rsidRDefault="003D1E30" w:rsidP="003D1E30">
      <w:pPr>
        <w:pStyle w:val="ListParagraph"/>
        <w:numPr>
          <w:ilvl w:val="0"/>
          <w:numId w:val="24"/>
        </w:numPr>
        <w:rPr>
          <w:b/>
          <w:bCs/>
        </w:rPr>
      </w:pPr>
      <w:r w:rsidRPr="003D1E30">
        <w:rPr>
          <w:b/>
          <w:bCs/>
        </w:rPr>
        <w:t>What are some other possible tables and/or graphs that we could create?</w:t>
      </w:r>
    </w:p>
    <w:p w14:paraId="57AC3B5D" w14:textId="443E0098" w:rsidR="004D27EE" w:rsidRPr="008A0628" w:rsidRDefault="007C55D9" w:rsidP="004D27EE">
      <w:pPr>
        <w:pStyle w:val="ListParagraph"/>
        <w:numPr>
          <w:ilvl w:val="1"/>
          <w:numId w:val="24"/>
        </w:numPr>
        <w:rPr>
          <w:b/>
          <w:bCs/>
        </w:rPr>
      </w:pPr>
      <w:r>
        <w:t>Line chart showing p</w:t>
      </w:r>
      <w:r w:rsidR="008A0628">
        <w:t>ercentage of success by country</w:t>
      </w:r>
      <w:r w:rsidR="00394015">
        <w:t>.</w:t>
      </w:r>
    </w:p>
    <w:p w14:paraId="4A09CE12" w14:textId="19A9A28F" w:rsidR="008A0628" w:rsidRPr="008A0628" w:rsidRDefault="007C55D9" w:rsidP="004D27EE">
      <w:pPr>
        <w:pStyle w:val="ListParagraph"/>
        <w:numPr>
          <w:ilvl w:val="1"/>
          <w:numId w:val="24"/>
        </w:numPr>
        <w:rPr>
          <w:b/>
          <w:bCs/>
        </w:rPr>
      </w:pPr>
      <w:r>
        <w:t>Stacked bar chart showing n</w:t>
      </w:r>
      <w:r w:rsidR="008A0628">
        <w:t>umber of campaigns by country</w:t>
      </w:r>
      <w:r w:rsidR="00394015">
        <w:t>.</w:t>
      </w:r>
    </w:p>
    <w:p w14:paraId="37FD4515" w14:textId="1BCE0B89" w:rsidR="008A0628" w:rsidRPr="007C55D9" w:rsidRDefault="007C55D9" w:rsidP="004D27EE">
      <w:pPr>
        <w:pStyle w:val="ListParagraph"/>
        <w:numPr>
          <w:ilvl w:val="1"/>
          <w:numId w:val="24"/>
        </w:numPr>
        <w:rPr>
          <w:b/>
          <w:bCs/>
        </w:rPr>
      </w:pPr>
      <w:r>
        <w:t>Line chart showing p</w:t>
      </w:r>
      <w:r w:rsidR="008A0628">
        <w:t xml:space="preserve">ercentage of success by </w:t>
      </w:r>
      <w:r>
        <w:t>category</w:t>
      </w:r>
      <w:r w:rsidR="00394015">
        <w:t>.</w:t>
      </w:r>
    </w:p>
    <w:p w14:paraId="39FAAC1C" w14:textId="491042C5" w:rsidR="00816946" w:rsidRPr="00816946" w:rsidRDefault="00054222" w:rsidP="001135DA">
      <w:pPr>
        <w:pStyle w:val="ListParagraph"/>
        <w:numPr>
          <w:ilvl w:val="1"/>
          <w:numId w:val="24"/>
        </w:numPr>
        <w:rPr>
          <w:b/>
          <w:bCs/>
        </w:rPr>
      </w:pPr>
      <w:r>
        <w:t xml:space="preserve">Bar chart </w:t>
      </w:r>
      <w:r w:rsidR="009B2C32">
        <w:t>showing the impact on a campaign if it was spotlighted</w:t>
      </w:r>
      <w:r w:rsidR="001A0029">
        <w:t>.</w:t>
      </w:r>
    </w:p>
    <w:p w14:paraId="1C0398B1" w14:textId="66D7F3B5" w:rsidR="001135DA" w:rsidRPr="00C1730C" w:rsidRDefault="00816946" w:rsidP="001135DA">
      <w:pPr>
        <w:pStyle w:val="ListParagraph"/>
        <w:numPr>
          <w:ilvl w:val="1"/>
          <w:numId w:val="24"/>
        </w:numPr>
        <w:rPr>
          <w:b/>
          <w:bCs/>
        </w:rPr>
      </w:pPr>
      <w:r>
        <w:t xml:space="preserve">Table showing the impact on a campaign if it was </w:t>
      </w:r>
      <w:r w:rsidR="00054222">
        <w:t>a staff pick</w:t>
      </w:r>
      <w:r w:rsidR="001A0029">
        <w:t>.</w:t>
      </w:r>
    </w:p>
    <w:sectPr w:rsidR="001135DA" w:rsidRPr="00C1730C" w:rsidSect="008D0EE2">
      <w:headerReference w:type="default" r:id="rId10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3434D3" w14:textId="77777777" w:rsidR="00BE349E" w:rsidRDefault="00BE349E" w:rsidP="00BA07D8">
      <w:r>
        <w:separator/>
      </w:r>
    </w:p>
  </w:endnote>
  <w:endnote w:type="continuationSeparator" w:id="0">
    <w:p w14:paraId="65E78C5C" w14:textId="77777777" w:rsidR="00BE349E" w:rsidRDefault="00BE349E" w:rsidP="00BA0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30EE19" w14:textId="77777777" w:rsidR="00BE349E" w:rsidRDefault="00BE349E" w:rsidP="00BA07D8">
      <w:r>
        <w:separator/>
      </w:r>
    </w:p>
  </w:footnote>
  <w:footnote w:type="continuationSeparator" w:id="0">
    <w:p w14:paraId="7D9A51E0" w14:textId="77777777" w:rsidR="00BE349E" w:rsidRDefault="00BE349E" w:rsidP="00BA0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B70F5B" w14:textId="6DF6BE06" w:rsidR="00BA07D8" w:rsidRDefault="00BA07D8">
    <w:pPr>
      <w:pStyle w:val="Header"/>
    </w:pPr>
    <w:r>
      <w:t>AJ Paine</w:t>
    </w:r>
  </w:p>
  <w:p w14:paraId="2DE4E6EA" w14:textId="36346B27" w:rsidR="00BA07D8" w:rsidRDefault="008D0EE2" w:rsidP="008D0EE2">
    <w:pPr>
      <w:pStyle w:val="Header"/>
    </w:pPr>
    <w:r>
      <w:t xml:space="preserve">1. </w:t>
    </w:r>
    <w:r w:rsidR="00D876D5">
      <w:t>Excel Homework</w:t>
    </w:r>
  </w:p>
  <w:p w14:paraId="7378CA67" w14:textId="3BA14DDA" w:rsidR="008D0EE2" w:rsidRDefault="008D0EE2" w:rsidP="008D0EE2">
    <w:pPr>
      <w:pStyle w:val="Header"/>
    </w:pPr>
    <w:r>
      <w:t>3/9/2021</w:t>
    </w:r>
  </w:p>
  <w:p w14:paraId="1395FF54" w14:textId="77777777" w:rsidR="00D876D5" w:rsidRDefault="00D876D5" w:rsidP="00D876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9AB2353"/>
    <w:multiLevelType w:val="hybridMultilevel"/>
    <w:tmpl w:val="87903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F1D4E12"/>
    <w:multiLevelType w:val="hybridMultilevel"/>
    <w:tmpl w:val="9A740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F2B2CC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A46B45"/>
    <w:multiLevelType w:val="hybridMultilevel"/>
    <w:tmpl w:val="0D888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2"/>
  </w:num>
  <w:num w:numId="2">
    <w:abstractNumId w:val="12"/>
  </w:num>
  <w:num w:numId="3">
    <w:abstractNumId w:val="10"/>
  </w:num>
  <w:num w:numId="4">
    <w:abstractNumId w:val="24"/>
  </w:num>
  <w:num w:numId="5">
    <w:abstractNumId w:val="13"/>
  </w:num>
  <w:num w:numId="6">
    <w:abstractNumId w:val="17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3"/>
  </w:num>
  <w:num w:numId="21">
    <w:abstractNumId w:val="18"/>
  </w:num>
  <w:num w:numId="22">
    <w:abstractNumId w:val="11"/>
  </w:num>
  <w:num w:numId="23">
    <w:abstractNumId w:val="25"/>
  </w:num>
  <w:num w:numId="24">
    <w:abstractNumId w:val="20"/>
  </w:num>
  <w:num w:numId="25">
    <w:abstractNumId w:val="21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30"/>
    <w:rsid w:val="00023687"/>
    <w:rsid w:val="00054222"/>
    <w:rsid w:val="00065334"/>
    <w:rsid w:val="0010706D"/>
    <w:rsid w:val="001135DA"/>
    <w:rsid w:val="001A0029"/>
    <w:rsid w:val="001B29FB"/>
    <w:rsid w:val="001B73C4"/>
    <w:rsid w:val="00394015"/>
    <w:rsid w:val="003B01DC"/>
    <w:rsid w:val="003D1E30"/>
    <w:rsid w:val="003E245F"/>
    <w:rsid w:val="004D27EE"/>
    <w:rsid w:val="0053547D"/>
    <w:rsid w:val="006061B4"/>
    <w:rsid w:val="00645252"/>
    <w:rsid w:val="006708C0"/>
    <w:rsid w:val="006D3D74"/>
    <w:rsid w:val="00745CA2"/>
    <w:rsid w:val="007C55D9"/>
    <w:rsid w:val="00816946"/>
    <w:rsid w:val="0083569A"/>
    <w:rsid w:val="00855F56"/>
    <w:rsid w:val="008A0628"/>
    <w:rsid w:val="008D0EE2"/>
    <w:rsid w:val="00954280"/>
    <w:rsid w:val="009B2C32"/>
    <w:rsid w:val="00A46AF8"/>
    <w:rsid w:val="00A60CA3"/>
    <w:rsid w:val="00A9204E"/>
    <w:rsid w:val="00B03A13"/>
    <w:rsid w:val="00B2635F"/>
    <w:rsid w:val="00B31144"/>
    <w:rsid w:val="00B7595A"/>
    <w:rsid w:val="00BA07D8"/>
    <w:rsid w:val="00BE349E"/>
    <w:rsid w:val="00BE5547"/>
    <w:rsid w:val="00C1730C"/>
    <w:rsid w:val="00D450DC"/>
    <w:rsid w:val="00D876D5"/>
    <w:rsid w:val="00DD2E1C"/>
    <w:rsid w:val="00DE2ECA"/>
    <w:rsid w:val="00E74764"/>
    <w:rsid w:val="00F26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7EA5A9"/>
  <w15:chartTrackingRefBased/>
  <w15:docId w15:val="{14485D81-9DD6-44CF-A643-B6B88789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107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0pai\AppData\Local\Microsoft\Office\16.0\DTS\en-US%7b4AFDB25F-09EF-4ADA-97C3-3EA084429C1A%7d\%7b9CA4ED96-6AAF-46AB-BC8F-E8386CCB4AD6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{9CA4ED96-6AAF-46AB-BC8F-E8386CCB4AD6}tf02786999_win32</Template>
  <TotalTime>2387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10pai</dc:creator>
  <cp:keywords/>
  <dc:description/>
  <cp:lastModifiedBy>10paineaj@gmail.com</cp:lastModifiedBy>
  <cp:revision>39</cp:revision>
  <dcterms:created xsi:type="dcterms:W3CDTF">2021-03-04T03:21:00Z</dcterms:created>
  <dcterms:modified xsi:type="dcterms:W3CDTF">2021-03-09T01:18:00Z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